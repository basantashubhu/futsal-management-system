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04E" w:rsidRDefault="00F14305" w:rsidP="00F14305">
      <w:pPr>
        <w:pStyle w:val="Heading1"/>
        <w:rPr>
          <w:b/>
        </w:rPr>
      </w:pPr>
      <w:r w:rsidRPr="00F14305">
        <w:rPr>
          <w:b/>
        </w:rPr>
        <w:t>Application</w:t>
      </w:r>
    </w:p>
    <w:p w:rsidR="00F14305" w:rsidRPr="00F14305" w:rsidRDefault="00F14305" w:rsidP="00F14305"/>
    <w:p w:rsidR="00F14305" w:rsidRDefault="00F14305" w:rsidP="00F14305">
      <w:pPr>
        <w:pStyle w:val="ListParagraph"/>
        <w:numPr>
          <w:ilvl w:val="0"/>
          <w:numId w:val="24"/>
        </w:numPr>
      </w:pPr>
      <w:r>
        <w:t>Click the application menu button</w:t>
      </w:r>
    </w:p>
    <w:p w:rsidR="00F14305" w:rsidRDefault="00F14305" w:rsidP="00F14305">
      <w:pPr>
        <w:ind w:left="360"/>
      </w:pPr>
    </w:p>
    <w:p w:rsidR="00F14305" w:rsidRDefault="00F14305" w:rsidP="00F14305">
      <w:pPr>
        <w:ind w:left="360"/>
      </w:pPr>
      <w:r>
        <w:rPr>
          <w:noProof/>
        </w:rPr>
        <w:drawing>
          <wp:inline distT="0" distB="0" distL="0" distR="0" wp14:anchorId="5D863710" wp14:editId="459DD298">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5625"/>
                    </a:xfrm>
                    <a:prstGeom prst="rect">
                      <a:avLst/>
                    </a:prstGeom>
                  </pic:spPr>
                </pic:pic>
              </a:graphicData>
            </a:graphic>
          </wp:inline>
        </w:drawing>
      </w:r>
    </w:p>
    <w:p w:rsidR="00F14305" w:rsidRDefault="00F14305" w:rsidP="00F14305">
      <w:pPr>
        <w:ind w:left="360"/>
      </w:pPr>
    </w:p>
    <w:p w:rsidR="00F14305" w:rsidRDefault="00F14305" w:rsidP="00F14305">
      <w:pPr>
        <w:pStyle w:val="ListParagraph"/>
        <w:numPr>
          <w:ilvl w:val="0"/>
          <w:numId w:val="24"/>
        </w:numPr>
      </w:pPr>
      <w:r>
        <w:t>Following screen will be shown</w:t>
      </w:r>
    </w:p>
    <w:p w:rsidR="00F14305" w:rsidRDefault="00F14305" w:rsidP="00F14305">
      <w:pPr>
        <w:ind w:left="360"/>
      </w:pPr>
    </w:p>
    <w:p w:rsidR="00F14305" w:rsidRDefault="00F14305" w:rsidP="00F14305">
      <w:pPr>
        <w:ind w:left="360"/>
      </w:pPr>
      <w:r>
        <w:rPr>
          <w:noProof/>
        </w:rPr>
        <w:drawing>
          <wp:inline distT="0" distB="0" distL="0" distR="0" wp14:anchorId="282C0DD5" wp14:editId="52D3882E">
            <wp:extent cx="5943600" cy="3014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4980"/>
                    </a:xfrm>
                    <a:prstGeom prst="rect">
                      <a:avLst/>
                    </a:prstGeom>
                  </pic:spPr>
                </pic:pic>
              </a:graphicData>
            </a:graphic>
          </wp:inline>
        </w:drawing>
      </w:r>
    </w:p>
    <w:p w:rsidR="00F14305" w:rsidRDefault="00F14305" w:rsidP="00F14305">
      <w:pPr>
        <w:ind w:left="360"/>
      </w:pPr>
    </w:p>
    <w:p w:rsidR="00F14305" w:rsidRDefault="00F14305" w:rsidP="00F14305">
      <w:pPr>
        <w:ind w:left="360"/>
      </w:pPr>
    </w:p>
    <w:p w:rsidR="00F14305" w:rsidRDefault="00F14305" w:rsidP="00F14305">
      <w:pPr>
        <w:ind w:left="360"/>
      </w:pPr>
    </w:p>
    <w:p w:rsidR="00F14305" w:rsidRDefault="00F14305" w:rsidP="00F14305">
      <w:pPr>
        <w:ind w:left="360"/>
      </w:pPr>
    </w:p>
    <w:p w:rsidR="00F14305" w:rsidRDefault="00F14305" w:rsidP="00F14305">
      <w:pPr>
        <w:ind w:left="360"/>
      </w:pPr>
    </w:p>
    <w:p w:rsidR="00F14305" w:rsidRDefault="00F14305" w:rsidP="00F14305">
      <w:pPr>
        <w:pStyle w:val="Heading1"/>
        <w:rPr>
          <w:b/>
        </w:rPr>
      </w:pPr>
      <w:r>
        <w:rPr>
          <w:b/>
        </w:rPr>
        <w:t>How to add citizen application?</w:t>
      </w:r>
    </w:p>
    <w:p w:rsidR="00F14305" w:rsidRDefault="00F14305" w:rsidP="00F14305"/>
    <w:p w:rsidR="00F14305" w:rsidRDefault="00F14305" w:rsidP="00F14305">
      <w:pPr>
        <w:pStyle w:val="ListParagraph"/>
        <w:numPr>
          <w:ilvl w:val="0"/>
          <w:numId w:val="26"/>
        </w:numPr>
      </w:pPr>
      <w:r>
        <w:t>To create new citizen application, click on plus sign located at the right side of application page</w:t>
      </w:r>
    </w:p>
    <w:p w:rsidR="00F14305" w:rsidRDefault="00F14305" w:rsidP="00F14305">
      <w:pPr>
        <w:ind w:left="360"/>
      </w:pPr>
    </w:p>
    <w:p w:rsidR="00F14305" w:rsidRDefault="00AE1B26" w:rsidP="00AE1B26">
      <w:pPr>
        <w:pStyle w:val="ListParagraph"/>
        <w:numPr>
          <w:ilvl w:val="0"/>
          <w:numId w:val="26"/>
        </w:numPr>
      </w:pPr>
      <w:r>
        <w:t>Click on the add citizen application button</w:t>
      </w:r>
    </w:p>
    <w:p w:rsidR="00AE1B26" w:rsidRDefault="00AE1B26" w:rsidP="00AE1B26">
      <w:pPr>
        <w:pStyle w:val="ListParagraph"/>
      </w:pPr>
    </w:p>
    <w:p w:rsidR="00AE1B26" w:rsidRDefault="00AE1B26" w:rsidP="00AE1B26">
      <w:pPr>
        <w:ind w:left="360"/>
      </w:pPr>
      <w:r>
        <w:rPr>
          <w:noProof/>
        </w:rPr>
        <w:drawing>
          <wp:inline distT="0" distB="0" distL="0" distR="0" wp14:anchorId="691D0ECC" wp14:editId="40AD631C">
            <wp:extent cx="5943600" cy="3086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6735"/>
                    </a:xfrm>
                    <a:prstGeom prst="rect">
                      <a:avLst/>
                    </a:prstGeom>
                  </pic:spPr>
                </pic:pic>
              </a:graphicData>
            </a:graphic>
          </wp:inline>
        </w:drawing>
      </w:r>
    </w:p>
    <w:p w:rsidR="00F14305" w:rsidRDefault="00F14305" w:rsidP="00F14305">
      <w:pPr>
        <w:ind w:left="360"/>
      </w:pPr>
    </w:p>
    <w:p w:rsidR="00AE1B26" w:rsidRDefault="00AE1B26" w:rsidP="00AE1B26">
      <w:pPr>
        <w:pStyle w:val="ListParagraph"/>
        <w:numPr>
          <w:ilvl w:val="0"/>
          <w:numId w:val="26"/>
        </w:numPr>
      </w:pPr>
      <w:r>
        <w:t>A popup form will show</w:t>
      </w:r>
    </w:p>
    <w:p w:rsidR="00AE1B26" w:rsidRDefault="00AE1B26" w:rsidP="00AE1B26">
      <w:pPr>
        <w:ind w:left="360"/>
      </w:pPr>
      <w:r>
        <w:rPr>
          <w:noProof/>
        </w:rPr>
        <w:lastRenderedPageBreak/>
        <w:drawing>
          <wp:inline distT="0" distB="0" distL="0" distR="0" wp14:anchorId="3ABD734D" wp14:editId="3C3D3EE6">
            <wp:extent cx="5943600" cy="4104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4640"/>
                    </a:xfrm>
                    <a:prstGeom prst="rect">
                      <a:avLst/>
                    </a:prstGeom>
                  </pic:spPr>
                </pic:pic>
              </a:graphicData>
            </a:graphic>
          </wp:inline>
        </w:drawing>
      </w:r>
    </w:p>
    <w:p w:rsidR="00AE1B26" w:rsidRDefault="00AE1B26" w:rsidP="00AE1B26">
      <w:pPr>
        <w:ind w:left="360"/>
      </w:pPr>
    </w:p>
    <w:p w:rsidR="00AE1B26" w:rsidRDefault="00AE1B26" w:rsidP="00AE1B26">
      <w:pPr>
        <w:pStyle w:val="ListParagraph"/>
        <w:numPr>
          <w:ilvl w:val="0"/>
          <w:numId w:val="26"/>
        </w:numPr>
      </w:pPr>
      <w:r>
        <w:t>Form is divided into 4 sections: owner/ care taker, eligibility, pets and uploads</w:t>
      </w:r>
    </w:p>
    <w:p w:rsidR="00AE1B26" w:rsidRDefault="00AE1B26" w:rsidP="00AE1B26">
      <w:pPr>
        <w:ind w:left="360"/>
      </w:pPr>
      <w:r>
        <w:rPr>
          <w:noProof/>
        </w:rPr>
        <w:lastRenderedPageBreak/>
        <w:drawing>
          <wp:inline distT="0" distB="0" distL="0" distR="0" wp14:anchorId="364C3293" wp14:editId="5E6C70FF">
            <wp:extent cx="5943600" cy="4098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8925"/>
                    </a:xfrm>
                    <a:prstGeom prst="rect">
                      <a:avLst/>
                    </a:prstGeom>
                  </pic:spPr>
                </pic:pic>
              </a:graphicData>
            </a:graphic>
          </wp:inline>
        </w:drawing>
      </w:r>
    </w:p>
    <w:p w:rsidR="00AE1B26" w:rsidRDefault="00AE1B26" w:rsidP="00AE1B26">
      <w:pPr>
        <w:ind w:left="360"/>
      </w:pPr>
    </w:p>
    <w:p w:rsidR="00AE1B26" w:rsidRDefault="00AE1B26" w:rsidP="00AE1B26">
      <w:pPr>
        <w:pStyle w:val="ListParagraph"/>
        <w:numPr>
          <w:ilvl w:val="0"/>
          <w:numId w:val="26"/>
        </w:numPr>
      </w:pPr>
      <w:r>
        <w:t>Fill the form correctly. The red label indicates that the field is mandatory.</w:t>
      </w:r>
    </w:p>
    <w:p w:rsidR="00AE1B26" w:rsidRDefault="00AE1B26" w:rsidP="00AE1B26">
      <w:pPr>
        <w:pStyle w:val="ListParagraph"/>
        <w:numPr>
          <w:ilvl w:val="0"/>
          <w:numId w:val="26"/>
        </w:numPr>
      </w:pPr>
      <w:r>
        <w:t>At the bottom of form there are 4 buttons which they have own purpose: clear, save as a draft, load draft and continue.</w:t>
      </w:r>
    </w:p>
    <w:p w:rsidR="00AE1B26" w:rsidRDefault="00AE1B26" w:rsidP="00AE1B26">
      <w:pPr>
        <w:ind w:left="360"/>
      </w:pPr>
    </w:p>
    <w:p w:rsidR="00AE1B26" w:rsidRDefault="00AE1B26" w:rsidP="00AE1B26">
      <w:pPr>
        <w:ind w:left="360"/>
      </w:pPr>
    </w:p>
    <w:p w:rsidR="00AE1B26" w:rsidRDefault="00AE1B26" w:rsidP="00AE1B26">
      <w:pPr>
        <w:ind w:left="360"/>
      </w:pPr>
      <w:r>
        <w:rPr>
          <w:noProof/>
        </w:rPr>
        <w:lastRenderedPageBreak/>
        <w:drawing>
          <wp:inline distT="0" distB="0" distL="0" distR="0" wp14:anchorId="2DA5BB15" wp14:editId="4FFEBC2B">
            <wp:extent cx="5943600" cy="4110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0990"/>
                    </a:xfrm>
                    <a:prstGeom prst="rect">
                      <a:avLst/>
                    </a:prstGeom>
                  </pic:spPr>
                </pic:pic>
              </a:graphicData>
            </a:graphic>
          </wp:inline>
        </w:drawing>
      </w:r>
    </w:p>
    <w:p w:rsidR="00AE1B26" w:rsidRDefault="00AE1B26" w:rsidP="00AE1B26">
      <w:pPr>
        <w:ind w:left="360"/>
      </w:pPr>
    </w:p>
    <w:p w:rsidR="00AE1B26" w:rsidRDefault="00AE1B26" w:rsidP="00AE1B26">
      <w:pPr>
        <w:pStyle w:val="ListParagraph"/>
        <w:numPr>
          <w:ilvl w:val="0"/>
          <w:numId w:val="26"/>
        </w:numPr>
      </w:pPr>
      <w:r>
        <w:t>The clear button will clear all the input fields.</w:t>
      </w:r>
    </w:p>
    <w:p w:rsidR="00AE1B26" w:rsidRDefault="00831BE5" w:rsidP="00AE1B26">
      <w:pPr>
        <w:pStyle w:val="ListParagraph"/>
        <w:numPr>
          <w:ilvl w:val="0"/>
          <w:numId w:val="26"/>
        </w:numPr>
      </w:pPr>
      <w:r>
        <w:t>Save as Draft button will save all the values of input fields as draft for future use.</w:t>
      </w:r>
    </w:p>
    <w:p w:rsidR="00831BE5" w:rsidRDefault="00831BE5" w:rsidP="00AE1B26">
      <w:pPr>
        <w:pStyle w:val="ListParagraph"/>
        <w:numPr>
          <w:ilvl w:val="0"/>
          <w:numId w:val="26"/>
        </w:numPr>
      </w:pPr>
    </w:p>
    <w:p w:rsidR="00831BE5" w:rsidRDefault="00831BE5" w:rsidP="00831BE5">
      <w:pPr>
        <w:ind w:left="360"/>
      </w:pPr>
      <w:r>
        <w:rPr>
          <w:noProof/>
        </w:rPr>
        <w:drawing>
          <wp:inline distT="0" distB="0" distL="0" distR="0" wp14:anchorId="46C0334D" wp14:editId="2A4A71FE">
            <wp:extent cx="488632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1695450"/>
                    </a:xfrm>
                    <a:prstGeom prst="rect">
                      <a:avLst/>
                    </a:prstGeom>
                  </pic:spPr>
                </pic:pic>
              </a:graphicData>
            </a:graphic>
          </wp:inline>
        </w:drawing>
      </w:r>
    </w:p>
    <w:p w:rsidR="00831BE5" w:rsidRDefault="00831BE5" w:rsidP="00831BE5">
      <w:pPr>
        <w:ind w:left="360"/>
      </w:pPr>
    </w:p>
    <w:p w:rsidR="00831BE5" w:rsidRDefault="00831BE5" w:rsidP="00AE1B26">
      <w:pPr>
        <w:pStyle w:val="ListParagraph"/>
        <w:numPr>
          <w:ilvl w:val="0"/>
          <w:numId w:val="26"/>
        </w:numPr>
      </w:pPr>
      <w:r>
        <w:t>Load Draft button will load all the saved values from the draft. By clicking load it will populate all the saved values in the input fields</w:t>
      </w:r>
    </w:p>
    <w:p w:rsidR="00831BE5" w:rsidRDefault="00831BE5" w:rsidP="00831BE5">
      <w:pPr>
        <w:ind w:left="360"/>
      </w:pPr>
      <w:r>
        <w:rPr>
          <w:noProof/>
        </w:rPr>
        <w:lastRenderedPageBreak/>
        <w:drawing>
          <wp:inline distT="0" distB="0" distL="0" distR="0" wp14:anchorId="3B6ADCAC" wp14:editId="7327BE71">
            <wp:extent cx="4791075" cy="3009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3009900"/>
                    </a:xfrm>
                    <a:prstGeom prst="rect">
                      <a:avLst/>
                    </a:prstGeom>
                  </pic:spPr>
                </pic:pic>
              </a:graphicData>
            </a:graphic>
          </wp:inline>
        </w:drawing>
      </w:r>
    </w:p>
    <w:p w:rsidR="00831BE5" w:rsidRDefault="00831BE5" w:rsidP="00831BE5">
      <w:pPr>
        <w:ind w:left="360"/>
      </w:pPr>
    </w:p>
    <w:p w:rsidR="00831BE5" w:rsidRDefault="00831BE5" w:rsidP="00831BE5">
      <w:pPr>
        <w:pStyle w:val="ListParagraph"/>
        <w:numPr>
          <w:ilvl w:val="0"/>
          <w:numId w:val="26"/>
        </w:numPr>
      </w:pPr>
      <w:r>
        <w:t xml:space="preserve">After filling all the input </w:t>
      </w:r>
      <w:proofErr w:type="spellStart"/>
      <w:r>
        <w:t>fileds</w:t>
      </w:r>
      <w:proofErr w:type="spellEnd"/>
      <w:r>
        <w:t xml:space="preserve"> of owner/care taker. Click the continue button, to go to the next section of the form.</w:t>
      </w:r>
    </w:p>
    <w:p w:rsidR="00831BE5" w:rsidRDefault="00831BE5" w:rsidP="00831BE5">
      <w:pPr>
        <w:pStyle w:val="ListParagraph"/>
      </w:pPr>
    </w:p>
    <w:p w:rsidR="00831BE5" w:rsidRDefault="00831BE5" w:rsidP="00831BE5">
      <w:pPr>
        <w:ind w:left="360"/>
      </w:pPr>
      <w:r>
        <w:rPr>
          <w:noProof/>
        </w:rPr>
        <w:drawing>
          <wp:inline distT="0" distB="0" distL="0" distR="0" wp14:anchorId="7B783E3B" wp14:editId="7CBCF2A0">
            <wp:extent cx="594360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1350"/>
                    </a:xfrm>
                    <a:prstGeom prst="rect">
                      <a:avLst/>
                    </a:prstGeom>
                  </pic:spPr>
                </pic:pic>
              </a:graphicData>
            </a:graphic>
          </wp:inline>
        </w:drawing>
      </w:r>
    </w:p>
    <w:p w:rsidR="00B37203" w:rsidRDefault="00B37203" w:rsidP="00831BE5">
      <w:pPr>
        <w:ind w:left="360"/>
      </w:pPr>
    </w:p>
    <w:p w:rsidR="00B37203" w:rsidRDefault="00B37203" w:rsidP="00B37203">
      <w:pPr>
        <w:pStyle w:val="ListParagraph"/>
        <w:numPr>
          <w:ilvl w:val="0"/>
          <w:numId w:val="26"/>
        </w:numPr>
      </w:pPr>
      <w:r>
        <w:t>By clicking continue, it will go to the pets section.</w:t>
      </w:r>
    </w:p>
    <w:p w:rsidR="00B37203" w:rsidRDefault="00B37203" w:rsidP="00B37203">
      <w:pPr>
        <w:ind w:left="360"/>
      </w:pPr>
      <w:r>
        <w:rPr>
          <w:noProof/>
        </w:rPr>
        <w:lastRenderedPageBreak/>
        <w:drawing>
          <wp:inline distT="0" distB="0" distL="0" distR="0" wp14:anchorId="00644112" wp14:editId="4366EB1D">
            <wp:extent cx="5943600" cy="337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78200"/>
                    </a:xfrm>
                    <a:prstGeom prst="rect">
                      <a:avLst/>
                    </a:prstGeom>
                  </pic:spPr>
                </pic:pic>
              </a:graphicData>
            </a:graphic>
          </wp:inline>
        </w:drawing>
      </w:r>
    </w:p>
    <w:p w:rsidR="00B37203" w:rsidRDefault="00B37203" w:rsidP="00B37203">
      <w:pPr>
        <w:ind w:left="360"/>
      </w:pPr>
    </w:p>
    <w:p w:rsidR="00B37203" w:rsidRDefault="00B37203" w:rsidP="00B37203">
      <w:pPr>
        <w:pStyle w:val="ListParagraph"/>
        <w:numPr>
          <w:ilvl w:val="0"/>
          <w:numId w:val="26"/>
        </w:numPr>
      </w:pPr>
      <w:r>
        <w:t xml:space="preserve">If you have more than 1 pet you can click </w:t>
      </w:r>
      <w:proofErr w:type="gramStart"/>
      <w:r>
        <w:t>the add</w:t>
      </w:r>
      <w:proofErr w:type="gramEnd"/>
      <w:r>
        <w:t xml:space="preserve"> pet button to add more pet fields.</w:t>
      </w:r>
    </w:p>
    <w:p w:rsidR="00B37203" w:rsidRDefault="00B37203" w:rsidP="00B37203">
      <w:pPr>
        <w:pStyle w:val="ListParagraph"/>
        <w:numPr>
          <w:ilvl w:val="0"/>
          <w:numId w:val="26"/>
        </w:numPr>
      </w:pPr>
      <w:r>
        <w:t>After finishing this pets section you can continue again.</w:t>
      </w:r>
    </w:p>
    <w:p w:rsidR="00B37203" w:rsidRDefault="00B37203" w:rsidP="00B37203">
      <w:pPr>
        <w:pStyle w:val="ListParagraph"/>
        <w:numPr>
          <w:ilvl w:val="0"/>
          <w:numId w:val="26"/>
        </w:numPr>
      </w:pPr>
      <w:r>
        <w:t>Next section is uploads where you can upload your application related documents.</w:t>
      </w:r>
    </w:p>
    <w:p w:rsidR="00B37203" w:rsidRDefault="00B37203" w:rsidP="00B37203">
      <w:pPr>
        <w:ind w:left="360"/>
      </w:pPr>
    </w:p>
    <w:p w:rsidR="00B37203" w:rsidRDefault="00B37203" w:rsidP="00B37203">
      <w:pPr>
        <w:ind w:left="360"/>
      </w:pPr>
      <w:r>
        <w:rPr>
          <w:noProof/>
        </w:rPr>
        <w:lastRenderedPageBreak/>
        <w:drawing>
          <wp:inline distT="0" distB="0" distL="0" distR="0" wp14:anchorId="238AD974" wp14:editId="79D6EB3D">
            <wp:extent cx="5943600" cy="4003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3040"/>
                    </a:xfrm>
                    <a:prstGeom prst="rect">
                      <a:avLst/>
                    </a:prstGeom>
                  </pic:spPr>
                </pic:pic>
              </a:graphicData>
            </a:graphic>
          </wp:inline>
        </w:drawing>
      </w:r>
    </w:p>
    <w:p w:rsidR="00B37203" w:rsidRDefault="00B37203" w:rsidP="00B37203">
      <w:pPr>
        <w:pStyle w:val="ListParagraph"/>
        <w:numPr>
          <w:ilvl w:val="0"/>
          <w:numId w:val="26"/>
        </w:numPr>
      </w:pPr>
      <w:r>
        <w:t>You can drop a file in the drop a file section to upload.</w:t>
      </w:r>
    </w:p>
    <w:p w:rsidR="00B37203" w:rsidRDefault="00B37203" w:rsidP="00B37203">
      <w:pPr>
        <w:pStyle w:val="ListParagraph"/>
        <w:numPr>
          <w:ilvl w:val="0"/>
          <w:numId w:val="26"/>
        </w:numPr>
      </w:pPr>
      <w:r>
        <w:t xml:space="preserve">There is also add upload button which can give you to upload more files </w:t>
      </w:r>
    </w:p>
    <w:p w:rsidR="00B37203" w:rsidRDefault="00B37203" w:rsidP="00B37203">
      <w:pPr>
        <w:pStyle w:val="ListParagraph"/>
        <w:numPr>
          <w:ilvl w:val="0"/>
          <w:numId w:val="26"/>
        </w:numPr>
      </w:pPr>
      <w:r>
        <w:t>Back button will bring you back to the previous section if you have forgotten anything.</w:t>
      </w:r>
    </w:p>
    <w:p w:rsidR="00B37203" w:rsidRDefault="00B37203" w:rsidP="00B37203">
      <w:pPr>
        <w:pStyle w:val="ListParagraph"/>
        <w:numPr>
          <w:ilvl w:val="0"/>
          <w:numId w:val="26"/>
        </w:numPr>
      </w:pPr>
      <w:r>
        <w:t>After clicking save button, your application will be saved. And redirect into that newly created application.</w:t>
      </w:r>
    </w:p>
    <w:p w:rsidR="00B37203" w:rsidRDefault="00B37203" w:rsidP="00B37203">
      <w:pPr>
        <w:ind w:left="360"/>
      </w:pPr>
      <w:r>
        <w:rPr>
          <w:noProof/>
        </w:rPr>
        <w:drawing>
          <wp:inline distT="0" distB="0" distL="0" distR="0" wp14:anchorId="2DA8DFAC" wp14:editId="552EAF22">
            <wp:extent cx="5943600" cy="3267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7710"/>
                    </a:xfrm>
                    <a:prstGeom prst="rect">
                      <a:avLst/>
                    </a:prstGeom>
                  </pic:spPr>
                </pic:pic>
              </a:graphicData>
            </a:graphic>
          </wp:inline>
        </w:drawing>
      </w:r>
    </w:p>
    <w:p w:rsidR="008E1AB6" w:rsidRDefault="008E1AB6" w:rsidP="008E1AB6">
      <w:pPr>
        <w:pStyle w:val="Heading1"/>
        <w:rPr>
          <w:b/>
        </w:rPr>
      </w:pPr>
      <w:r>
        <w:rPr>
          <w:b/>
        </w:rPr>
        <w:lastRenderedPageBreak/>
        <w:t>Description of application page</w:t>
      </w:r>
    </w:p>
    <w:p w:rsidR="008E1AB6" w:rsidRPr="008E1AB6" w:rsidRDefault="008E1AB6" w:rsidP="008E1AB6">
      <w:pPr>
        <w:pStyle w:val="ListParagraph"/>
      </w:pPr>
    </w:p>
    <w:p w:rsidR="003F4EE8" w:rsidRDefault="003F4EE8" w:rsidP="008E1AB6">
      <w:pPr>
        <w:pStyle w:val="ListParagraph"/>
        <w:numPr>
          <w:ilvl w:val="0"/>
          <w:numId w:val="28"/>
        </w:numPr>
      </w:pPr>
      <w:r>
        <w:t>In this single application page there are lots of section like</w:t>
      </w:r>
      <w:r w:rsidR="00732773">
        <w:t xml:space="preserve"> progress bar,</w:t>
      </w:r>
      <w:r>
        <w:t xml:space="preserve"> application summary, information about owner/care taker. Eligibility, pets section, invoice section, payment section and the work flow in the right side of the page.</w:t>
      </w:r>
    </w:p>
    <w:p w:rsidR="00EC03FA" w:rsidRDefault="00EC03FA" w:rsidP="00EC03FA">
      <w:pPr>
        <w:ind w:left="360"/>
      </w:pPr>
    </w:p>
    <w:p w:rsidR="00732773" w:rsidRDefault="00732773" w:rsidP="008E1AB6">
      <w:pPr>
        <w:pStyle w:val="ListParagraph"/>
        <w:numPr>
          <w:ilvl w:val="0"/>
          <w:numId w:val="28"/>
        </w:numPr>
      </w:pPr>
      <w:r>
        <w:t>At the top of the page there is progress bar which will show the state of the application at the time. Green will indicate finish, and yellow will indicate current state which you have to do and gray line will indicate your future states of the application.</w:t>
      </w:r>
    </w:p>
    <w:p w:rsidR="00732773" w:rsidRDefault="00732773" w:rsidP="00732773">
      <w:pPr>
        <w:pStyle w:val="ListParagraph"/>
      </w:pPr>
    </w:p>
    <w:p w:rsidR="00732773" w:rsidRDefault="00732773" w:rsidP="00732773">
      <w:pPr>
        <w:ind w:left="360"/>
      </w:pPr>
      <w:r>
        <w:rPr>
          <w:noProof/>
        </w:rPr>
        <w:drawing>
          <wp:inline distT="0" distB="0" distL="0" distR="0" wp14:anchorId="51749623" wp14:editId="5BD7D3C0">
            <wp:extent cx="5943600" cy="387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985"/>
                    </a:xfrm>
                    <a:prstGeom prst="rect">
                      <a:avLst/>
                    </a:prstGeom>
                  </pic:spPr>
                </pic:pic>
              </a:graphicData>
            </a:graphic>
          </wp:inline>
        </w:drawing>
      </w:r>
    </w:p>
    <w:p w:rsidR="00732773" w:rsidRDefault="00732773" w:rsidP="00732773">
      <w:pPr>
        <w:ind w:left="360"/>
      </w:pPr>
    </w:p>
    <w:p w:rsidR="00732773" w:rsidRDefault="00732773" w:rsidP="008E1AB6">
      <w:pPr>
        <w:pStyle w:val="ListParagraph"/>
        <w:numPr>
          <w:ilvl w:val="0"/>
          <w:numId w:val="28"/>
        </w:numPr>
      </w:pPr>
      <w:r>
        <w:t>Next section is about itself application. It includes id, copay, status, application date, etc.</w:t>
      </w:r>
      <w:r w:rsidR="00EC03FA">
        <w:t xml:space="preserve"> It contains print button to print the application page. You can verify this application by clicking </w:t>
      </w:r>
      <w:proofErr w:type="gramStart"/>
      <w:r w:rsidR="00EC03FA">
        <w:t>plus(</w:t>
      </w:r>
      <w:proofErr w:type="gramEnd"/>
      <w:r w:rsidR="00EC03FA">
        <w:t>+) sign.</w:t>
      </w:r>
    </w:p>
    <w:p w:rsidR="00732773" w:rsidRDefault="00732773" w:rsidP="00732773">
      <w:pPr>
        <w:ind w:left="360"/>
      </w:pPr>
    </w:p>
    <w:p w:rsidR="00732773" w:rsidRDefault="00732773" w:rsidP="00732773">
      <w:pPr>
        <w:ind w:left="360"/>
      </w:pPr>
      <w:r>
        <w:rPr>
          <w:noProof/>
        </w:rPr>
        <w:drawing>
          <wp:inline distT="0" distB="0" distL="0" distR="0" wp14:anchorId="784C9D00" wp14:editId="68087ED3">
            <wp:extent cx="5943600" cy="1021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21080"/>
                    </a:xfrm>
                    <a:prstGeom prst="rect">
                      <a:avLst/>
                    </a:prstGeom>
                  </pic:spPr>
                </pic:pic>
              </a:graphicData>
            </a:graphic>
          </wp:inline>
        </w:drawing>
      </w:r>
    </w:p>
    <w:p w:rsidR="00EC03FA" w:rsidRDefault="00EC03FA" w:rsidP="00732773">
      <w:pPr>
        <w:ind w:left="360"/>
      </w:pPr>
    </w:p>
    <w:p w:rsidR="00EC03FA" w:rsidRDefault="00EC03FA" w:rsidP="008E1AB6">
      <w:pPr>
        <w:pStyle w:val="ListParagraph"/>
        <w:numPr>
          <w:ilvl w:val="0"/>
          <w:numId w:val="28"/>
        </w:numPr>
      </w:pPr>
      <w:r>
        <w:t xml:space="preserve"> Next section, information about owner/care taker and information about eligibility where you can edit owner/care taker and eligibility.</w:t>
      </w:r>
    </w:p>
    <w:p w:rsidR="00EC03FA" w:rsidRDefault="00EC03FA" w:rsidP="00EC03FA">
      <w:pPr>
        <w:ind w:left="360"/>
      </w:pPr>
    </w:p>
    <w:p w:rsidR="00EC03FA" w:rsidRDefault="00EC03FA" w:rsidP="00EC03FA">
      <w:pPr>
        <w:ind w:left="360"/>
      </w:pPr>
      <w:r>
        <w:rPr>
          <w:noProof/>
        </w:rPr>
        <w:drawing>
          <wp:inline distT="0" distB="0" distL="0" distR="0" wp14:anchorId="3E919F35" wp14:editId="28CC014C">
            <wp:extent cx="5943600" cy="714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4375"/>
                    </a:xfrm>
                    <a:prstGeom prst="rect">
                      <a:avLst/>
                    </a:prstGeom>
                  </pic:spPr>
                </pic:pic>
              </a:graphicData>
            </a:graphic>
          </wp:inline>
        </w:drawing>
      </w:r>
    </w:p>
    <w:p w:rsidR="00EC03FA" w:rsidRDefault="00EC03FA" w:rsidP="00EC03FA">
      <w:pPr>
        <w:ind w:left="360"/>
      </w:pPr>
    </w:p>
    <w:p w:rsidR="00EC03FA" w:rsidRDefault="00EC03FA" w:rsidP="008E1AB6">
      <w:pPr>
        <w:pStyle w:val="ListParagraph"/>
        <w:numPr>
          <w:ilvl w:val="0"/>
          <w:numId w:val="28"/>
        </w:numPr>
      </w:pPr>
      <w:r>
        <w:t>Next section, Pets section where we can find this application pets detail. You can have three options for each pet where you can edit the pet, add treatments to the pet and download the certificate generated of that pet. But these two options are only available after the application is approved.</w:t>
      </w:r>
    </w:p>
    <w:p w:rsidR="00EC03FA" w:rsidRDefault="00EC03FA" w:rsidP="00EC03FA"/>
    <w:p w:rsidR="00EC03FA" w:rsidRDefault="00EC03FA" w:rsidP="00EC03FA">
      <w:pPr>
        <w:ind w:left="360"/>
      </w:pPr>
      <w:r>
        <w:rPr>
          <w:noProof/>
        </w:rPr>
        <w:drawing>
          <wp:inline distT="0" distB="0" distL="0" distR="0" wp14:anchorId="6F494FF5" wp14:editId="6406B4DB">
            <wp:extent cx="5943600" cy="90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1700"/>
                    </a:xfrm>
                    <a:prstGeom prst="rect">
                      <a:avLst/>
                    </a:prstGeom>
                  </pic:spPr>
                </pic:pic>
              </a:graphicData>
            </a:graphic>
          </wp:inline>
        </w:drawing>
      </w:r>
    </w:p>
    <w:p w:rsidR="00EC03FA" w:rsidRDefault="00EC03FA" w:rsidP="00EC03FA">
      <w:pPr>
        <w:ind w:left="360"/>
      </w:pPr>
    </w:p>
    <w:p w:rsidR="00540BD4" w:rsidRDefault="00540BD4" w:rsidP="008E1AB6">
      <w:pPr>
        <w:pStyle w:val="ListParagraph"/>
        <w:numPr>
          <w:ilvl w:val="0"/>
          <w:numId w:val="28"/>
        </w:numPr>
      </w:pPr>
      <w:r>
        <w:t xml:space="preserve">Next Section is File section. You have two section on it, one for file that are uploaded at the time of application created or you can upload from clicking upload button. And another section is for </w:t>
      </w:r>
      <w:r>
        <w:lastRenderedPageBreak/>
        <w:t>generated files where files are generated when you approve or disapprove application or you can regenerate the files.</w:t>
      </w:r>
    </w:p>
    <w:p w:rsidR="00540BD4" w:rsidRDefault="00540BD4" w:rsidP="00540BD4">
      <w:pPr>
        <w:pStyle w:val="ListParagraph"/>
      </w:pPr>
      <w:r>
        <w:t>You can view file or download.</w:t>
      </w:r>
    </w:p>
    <w:p w:rsidR="00540BD4" w:rsidRDefault="00540BD4" w:rsidP="00540BD4">
      <w:pPr>
        <w:pStyle w:val="ListParagraph"/>
      </w:pPr>
      <w:r>
        <w:rPr>
          <w:noProof/>
        </w:rPr>
        <w:drawing>
          <wp:inline distT="0" distB="0" distL="0" distR="0" wp14:anchorId="7D9B12AA" wp14:editId="476EEA56">
            <wp:extent cx="5943600" cy="838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38835"/>
                    </a:xfrm>
                    <a:prstGeom prst="rect">
                      <a:avLst/>
                    </a:prstGeom>
                  </pic:spPr>
                </pic:pic>
              </a:graphicData>
            </a:graphic>
          </wp:inline>
        </w:drawing>
      </w:r>
    </w:p>
    <w:p w:rsidR="00540BD4" w:rsidRDefault="00540BD4" w:rsidP="00540BD4"/>
    <w:p w:rsidR="00540BD4" w:rsidRDefault="00540BD4" w:rsidP="008E1AB6">
      <w:pPr>
        <w:pStyle w:val="ListParagraph"/>
        <w:numPr>
          <w:ilvl w:val="0"/>
          <w:numId w:val="28"/>
        </w:numPr>
      </w:pPr>
      <w:r>
        <w:t>Next sections are Invoice and payment section which cannot be available until the application is approved.</w:t>
      </w:r>
    </w:p>
    <w:p w:rsidR="003F4EE8" w:rsidRDefault="003F4EE8" w:rsidP="00EC03FA"/>
    <w:p w:rsidR="00B37203" w:rsidRDefault="00B37203" w:rsidP="008E1AB6">
      <w:pPr>
        <w:pStyle w:val="ListParagraph"/>
        <w:numPr>
          <w:ilvl w:val="0"/>
          <w:numId w:val="28"/>
        </w:numPr>
      </w:pPr>
      <w:r>
        <w:t xml:space="preserve">At the bottom of this page you will see two buttons: </w:t>
      </w:r>
      <w:r w:rsidR="003F4EE8">
        <w:t>Denial and Approve</w:t>
      </w:r>
      <w:r w:rsidR="00EC03FA">
        <w:t>.</w:t>
      </w:r>
    </w:p>
    <w:p w:rsidR="00EC03FA" w:rsidRDefault="00EC03FA" w:rsidP="00EC03FA">
      <w:pPr>
        <w:pStyle w:val="ListParagraph"/>
      </w:pPr>
    </w:p>
    <w:p w:rsidR="00EC03FA" w:rsidRDefault="008E1AB6" w:rsidP="008E1AB6">
      <w:pPr>
        <w:pStyle w:val="ListParagraph"/>
        <w:numPr>
          <w:ilvl w:val="0"/>
          <w:numId w:val="28"/>
        </w:numPr>
      </w:pPr>
      <w:r>
        <w:t>At the right side of the application, there are five tabs: application process, comment section, notes, email and audits.</w:t>
      </w:r>
    </w:p>
    <w:p w:rsidR="008E1AB6" w:rsidRDefault="008E1AB6" w:rsidP="008E1AB6">
      <w:pPr>
        <w:pStyle w:val="ListParagraph"/>
      </w:pPr>
    </w:p>
    <w:p w:rsidR="008E1AB6" w:rsidRDefault="008E1AB6" w:rsidP="008E1AB6">
      <w:pPr>
        <w:pStyle w:val="ListParagraph"/>
      </w:pPr>
      <w:r>
        <w:rPr>
          <w:noProof/>
        </w:rPr>
        <w:lastRenderedPageBreak/>
        <w:drawing>
          <wp:inline distT="0" distB="0" distL="0" distR="0" wp14:anchorId="4895FA54" wp14:editId="3540141D">
            <wp:extent cx="51530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7477125"/>
                    </a:xfrm>
                    <a:prstGeom prst="rect">
                      <a:avLst/>
                    </a:prstGeom>
                  </pic:spPr>
                </pic:pic>
              </a:graphicData>
            </a:graphic>
          </wp:inline>
        </w:drawing>
      </w:r>
    </w:p>
    <w:p w:rsidR="008E1AB6" w:rsidRDefault="008E1AB6" w:rsidP="008E1AB6"/>
    <w:p w:rsidR="008E1AB6" w:rsidRDefault="008E1AB6" w:rsidP="008E1AB6">
      <w:pPr>
        <w:pStyle w:val="Heading1"/>
        <w:rPr>
          <w:b/>
        </w:rPr>
      </w:pPr>
    </w:p>
    <w:p w:rsidR="008E1AB6" w:rsidRDefault="008E1AB6" w:rsidP="008E1AB6">
      <w:pPr>
        <w:pStyle w:val="Heading1"/>
        <w:rPr>
          <w:b/>
        </w:rPr>
      </w:pPr>
      <w:r>
        <w:rPr>
          <w:b/>
        </w:rPr>
        <w:t>How to Approve Or Disapprove Application?</w:t>
      </w:r>
    </w:p>
    <w:p w:rsidR="008E1AB6" w:rsidRPr="008E1AB6" w:rsidRDefault="008E1AB6" w:rsidP="008E1AB6"/>
    <w:p w:rsidR="003F4EE8" w:rsidRDefault="003F4EE8" w:rsidP="008E1AB6">
      <w:pPr>
        <w:pStyle w:val="ListParagraph"/>
        <w:numPr>
          <w:ilvl w:val="0"/>
          <w:numId w:val="29"/>
        </w:numPr>
      </w:pPr>
      <w:r>
        <w:t>If the application has all the requirements than it you click the Approve button otherwise hit the Denial button.</w:t>
      </w:r>
    </w:p>
    <w:p w:rsidR="00540BD4" w:rsidRDefault="00540BD4" w:rsidP="00540BD4">
      <w:pPr>
        <w:pStyle w:val="ListParagraph"/>
      </w:pPr>
    </w:p>
    <w:p w:rsidR="003F4EE8" w:rsidRDefault="003F4EE8" w:rsidP="003F4EE8">
      <w:pPr>
        <w:ind w:left="360"/>
      </w:pPr>
      <w:r>
        <w:rPr>
          <w:noProof/>
        </w:rPr>
        <w:drawing>
          <wp:inline distT="0" distB="0" distL="0" distR="0" wp14:anchorId="45BCB759" wp14:editId="62D3C70F">
            <wp:extent cx="5943600" cy="438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
                    </a:xfrm>
                    <a:prstGeom prst="rect">
                      <a:avLst/>
                    </a:prstGeom>
                  </pic:spPr>
                </pic:pic>
              </a:graphicData>
            </a:graphic>
          </wp:inline>
        </w:drawing>
      </w:r>
    </w:p>
    <w:p w:rsidR="00540BD4" w:rsidRDefault="00540BD4" w:rsidP="003F4EE8">
      <w:pPr>
        <w:ind w:left="360"/>
      </w:pPr>
    </w:p>
    <w:p w:rsidR="003F4EE8" w:rsidRDefault="003F4EE8" w:rsidP="008E1AB6">
      <w:pPr>
        <w:pStyle w:val="ListParagraph"/>
        <w:numPr>
          <w:ilvl w:val="0"/>
          <w:numId w:val="29"/>
        </w:numPr>
      </w:pPr>
      <w:r>
        <w:t>If you click denial button, popup form will appear on your screen</w:t>
      </w:r>
    </w:p>
    <w:p w:rsidR="003F4EE8" w:rsidRDefault="003F4EE8" w:rsidP="003F4EE8">
      <w:pPr>
        <w:ind w:left="360"/>
      </w:pPr>
      <w:r>
        <w:rPr>
          <w:noProof/>
        </w:rPr>
        <w:drawing>
          <wp:inline distT="0" distB="0" distL="0" distR="0" wp14:anchorId="5BA3E3AD" wp14:editId="616D97D5">
            <wp:extent cx="5943600" cy="5995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95670"/>
                    </a:xfrm>
                    <a:prstGeom prst="rect">
                      <a:avLst/>
                    </a:prstGeom>
                  </pic:spPr>
                </pic:pic>
              </a:graphicData>
            </a:graphic>
          </wp:inline>
        </w:drawing>
      </w:r>
    </w:p>
    <w:p w:rsidR="003F4EE8" w:rsidRDefault="003F4EE8" w:rsidP="003F4EE8">
      <w:pPr>
        <w:ind w:left="360"/>
      </w:pPr>
    </w:p>
    <w:p w:rsidR="003F4EE8" w:rsidRDefault="003F4EE8" w:rsidP="008E1AB6">
      <w:pPr>
        <w:pStyle w:val="ListParagraph"/>
        <w:numPr>
          <w:ilvl w:val="0"/>
          <w:numId w:val="29"/>
        </w:numPr>
      </w:pPr>
      <w:r>
        <w:t>In this popup there will be details of application and the reason of denial. Choosing appropriate denial reason, click the save button.</w:t>
      </w:r>
    </w:p>
    <w:p w:rsidR="003F4EE8" w:rsidRDefault="003F4EE8" w:rsidP="008E1AB6">
      <w:pPr>
        <w:pStyle w:val="ListParagraph"/>
        <w:numPr>
          <w:ilvl w:val="0"/>
          <w:numId w:val="29"/>
        </w:numPr>
      </w:pPr>
      <w:r>
        <w:t>After clicking save button, denial letter will generate and the process of application will be closed as denied.</w:t>
      </w:r>
    </w:p>
    <w:p w:rsidR="003F4EE8" w:rsidRDefault="003F4EE8" w:rsidP="003F4EE8">
      <w:pPr>
        <w:ind w:left="360"/>
      </w:pPr>
      <w:r>
        <w:rPr>
          <w:noProof/>
        </w:rPr>
        <w:drawing>
          <wp:inline distT="0" distB="0" distL="0" distR="0" wp14:anchorId="4C39B569" wp14:editId="033E32A3">
            <wp:extent cx="484822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904875"/>
                    </a:xfrm>
                    <a:prstGeom prst="rect">
                      <a:avLst/>
                    </a:prstGeom>
                  </pic:spPr>
                </pic:pic>
              </a:graphicData>
            </a:graphic>
          </wp:inline>
        </w:drawing>
      </w:r>
    </w:p>
    <w:p w:rsidR="003F4EE8" w:rsidRDefault="003F4EE8" w:rsidP="003F4EE8">
      <w:pPr>
        <w:ind w:left="360"/>
      </w:pPr>
    </w:p>
    <w:p w:rsidR="003F4EE8" w:rsidRDefault="003F4EE8" w:rsidP="008E1AB6">
      <w:pPr>
        <w:pStyle w:val="ListParagraph"/>
        <w:numPr>
          <w:ilvl w:val="0"/>
          <w:numId w:val="29"/>
        </w:numPr>
      </w:pPr>
      <w:r>
        <w:t>But if you approve the application,</w:t>
      </w:r>
      <w:r w:rsidR="00431568">
        <w:t xml:space="preserve"> than three letter will </w:t>
      </w:r>
      <w:proofErr w:type="gramStart"/>
      <w:r w:rsidR="00431568">
        <w:t xml:space="preserve">generate </w:t>
      </w:r>
      <w:r>
        <w:t xml:space="preserve"> :</w:t>
      </w:r>
      <w:proofErr w:type="gramEnd"/>
      <w:r>
        <w:t xml:space="preserve"> approval letter, surgery certificate and copay reminder.</w:t>
      </w:r>
    </w:p>
    <w:p w:rsidR="003F4EE8" w:rsidRDefault="003F4EE8" w:rsidP="003F4EE8">
      <w:pPr>
        <w:ind w:left="360"/>
      </w:pPr>
      <w:r>
        <w:rPr>
          <w:noProof/>
        </w:rPr>
        <w:drawing>
          <wp:inline distT="0" distB="0" distL="0" distR="0" wp14:anchorId="2D4BFDE7" wp14:editId="67FAC3EE">
            <wp:extent cx="4886325" cy="1962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1962150"/>
                    </a:xfrm>
                    <a:prstGeom prst="rect">
                      <a:avLst/>
                    </a:prstGeom>
                  </pic:spPr>
                </pic:pic>
              </a:graphicData>
            </a:graphic>
          </wp:inline>
        </w:drawing>
      </w:r>
    </w:p>
    <w:p w:rsidR="00354A9D" w:rsidRDefault="00354A9D" w:rsidP="003F4EE8">
      <w:pPr>
        <w:ind w:left="360"/>
      </w:pPr>
    </w:p>
    <w:p w:rsidR="00354A9D" w:rsidRDefault="00354A9D" w:rsidP="00354A9D">
      <w:pPr>
        <w:pStyle w:val="Heading1"/>
        <w:rPr>
          <w:b/>
        </w:rPr>
      </w:pPr>
      <w:r>
        <w:rPr>
          <w:b/>
        </w:rPr>
        <w:t>How to add Pet?</w:t>
      </w:r>
    </w:p>
    <w:p w:rsidR="00354A9D" w:rsidRDefault="00354A9D" w:rsidP="00354A9D"/>
    <w:p w:rsidR="00354A9D" w:rsidRDefault="00354A9D" w:rsidP="00354A9D">
      <w:pPr>
        <w:pStyle w:val="ListParagraph"/>
        <w:numPr>
          <w:ilvl w:val="0"/>
          <w:numId w:val="30"/>
        </w:numPr>
      </w:pPr>
      <w:r>
        <w:t>Click on add pet button located at the right top corner of pet section.</w:t>
      </w:r>
    </w:p>
    <w:p w:rsidR="00354A9D" w:rsidRDefault="00354A9D" w:rsidP="00354A9D">
      <w:pPr>
        <w:ind w:left="360"/>
      </w:pPr>
    </w:p>
    <w:p w:rsidR="00354A9D" w:rsidRDefault="00354A9D" w:rsidP="00354A9D">
      <w:pPr>
        <w:ind w:left="360"/>
      </w:pPr>
      <w:r>
        <w:rPr>
          <w:noProof/>
        </w:rPr>
        <w:drawing>
          <wp:inline distT="0" distB="0" distL="0" distR="0" wp14:anchorId="30C3C183" wp14:editId="24D57A8E">
            <wp:extent cx="5943600" cy="86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6140"/>
                    </a:xfrm>
                    <a:prstGeom prst="rect">
                      <a:avLst/>
                    </a:prstGeom>
                  </pic:spPr>
                </pic:pic>
              </a:graphicData>
            </a:graphic>
          </wp:inline>
        </w:drawing>
      </w:r>
    </w:p>
    <w:p w:rsidR="00354A9D" w:rsidRDefault="00354A9D" w:rsidP="00354A9D">
      <w:pPr>
        <w:ind w:left="360"/>
      </w:pPr>
    </w:p>
    <w:p w:rsidR="00354A9D" w:rsidRDefault="00354A9D" w:rsidP="00354A9D">
      <w:pPr>
        <w:pStyle w:val="ListParagraph"/>
        <w:numPr>
          <w:ilvl w:val="0"/>
          <w:numId w:val="30"/>
        </w:numPr>
      </w:pPr>
      <w:r>
        <w:t>Add pet form popup will be shown on the screen.</w:t>
      </w:r>
    </w:p>
    <w:p w:rsidR="00354A9D" w:rsidRDefault="00354A9D" w:rsidP="00354A9D">
      <w:pPr>
        <w:ind w:left="360"/>
      </w:pPr>
    </w:p>
    <w:p w:rsidR="00354A9D" w:rsidRDefault="00354A9D" w:rsidP="00354A9D">
      <w:pPr>
        <w:ind w:left="360"/>
      </w:pPr>
      <w:r>
        <w:rPr>
          <w:noProof/>
        </w:rPr>
        <w:lastRenderedPageBreak/>
        <w:drawing>
          <wp:inline distT="0" distB="0" distL="0" distR="0" wp14:anchorId="3593C782" wp14:editId="0FC317D3">
            <wp:extent cx="5943600" cy="3305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5810"/>
                    </a:xfrm>
                    <a:prstGeom prst="rect">
                      <a:avLst/>
                    </a:prstGeom>
                  </pic:spPr>
                </pic:pic>
              </a:graphicData>
            </a:graphic>
          </wp:inline>
        </w:drawing>
      </w:r>
    </w:p>
    <w:p w:rsidR="00354A9D" w:rsidRDefault="00354A9D" w:rsidP="00354A9D">
      <w:pPr>
        <w:ind w:left="360"/>
      </w:pPr>
    </w:p>
    <w:p w:rsidR="00354A9D" w:rsidRDefault="00354A9D" w:rsidP="00354A9D">
      <w:pPr>
        <w:pStyle w:val="ListParagraph"/>
        <w:numPr>
          <w:ilvl w:val="0"/>
          <w:numId w:val="30"/>
        </w:numPr>
      </w:pPr>
      <w:r>
        <w:t>Fill the form correctly. The red label indicates that the field is mandatory.</w:t>
      </w:r>
    </w:p>
    <w:p w:rsidR="00354A9D" w:rsidRDefault="00354A9D" w:rsidP="00354A9D">
      <w:pPr>
        <w:pStyle w:val="ListParagraph"/>
        <w:numPr>
          <w:ilvl w:val="0"/>
          <w:numId w:val="30"/>
        </w:numPr>
      </w:pPr>
      <w:r>
        <w:t>Click the Save Button.</w:t>
      </w:r>
    </w:p>
    <w:p w:rsidR="00354A9D" w:rsidRDefault="00354A9D" w:rsidP="00354A9D">
      <w:pPr>
        <w:pStyle w:val="ListParagraph"/>
      </w:pPr>
    </w:p>
    <w:p w:rsidR="00354A9D" w:rsidRDefault="00354A9D" w:rsidP="00354A9D">
      <w:pPr>
        <w:ind w:left="360"/>
      </w:pPr>
      <w:r>
        <w:rPr>
          <w:noProof/>
        </w:rPr>
        <w:drawing>
          <wp:inline distT="0" distB="0" distL="0" distR="0" wp14:anchorId="5846BA15" wp14:editId="7695D55B">
            <wp:extent cx="5943600" cy="3370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70580"/>
                    </a:xfrm>
                    <a:prstGeom prst="rect">
                      <a:avLst/>
                    </a:prstGeom>
                  </pic:spPr>
                </pic:pic>
              </a:graphicData>
            </a:graphic>
          </wp:inline>
        </w:drawing>
      </w:r>
    </w:p>
    <w:p w:rsidR="00354A9D" w:rsidRDefault="00354A9D" w:rsidP="00354A9D">
      <w:pPr>
        <w:pStyle w:val="ListParagraph"/>
        <w:numPr>
          <w:ilvl w:val="0"/>
          <w:numId w:val="30"/>
        </w:numPr>
      </w:pPr>
      <w:r>
        <w:t>Newly added pet will be shown in the pet table like below.</w:t>
      </w:r>
    </w:p>
    <w:p w:rsidR="00354A9D" w:rsidRDefault="00354A9D" w:rsidP="00354A9D"/>
    <w:p w:rsidR="00354A9D" w:rsidRDefault="00354A9D" w:rsidP="00354A9D">
      <w:pPr>
        <w:ind w:left="360"/>
      </w:pPr>
      <w:r>
        <w:rPr>
          <w:noProof/>
        </w:rPr>
        <w:lastRenderedPageBreak/>
        <w:drawing>
          <wp:inline distT="0" distB="0" distL="0" distR="0" wp14:anchorId="7149B1C2" wp14:editId="2018150B">
            <wp:extent cx="5943600" cy="1492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92885"/>
                    </a:xfrm>
                    <a:prstGeom prst="rect">
                      <a:avLst/>
                    </a:prstGeom>
                  </pic:spPr>
                </pic:pic>
              </a:graphicData>
            </a:graphic>
          </wp:inline>
        </w:drawing>
      </w:r>
    </w:p>
    <w:p w:rsidR="00EB3725" w:rsidRDefault="00EB3725" w:rsidP="00354A9D">
      <w:pPr>
        <w:ind w:left="360"/>
      </w:pPr>
    </w:p>
    <w:p w:rsidR="00EB3725" w:rsidRDefault="00EB3725" w:rsidP="00354A9D">
      <w:pPr>
        <w:ind w:left="360"/>
      </w:pPr>
    </w:p>
    <w:p w:rsidR="00EB3725" w:rsidRDefault="00EB3725" w:rsidP="00EB3725">
      <w:pPr>
        <w:pStyle w:val="Heading1"/>
        <w:rPr>
          <w:b/>
        </w:rPr>
      </w:pPr>
      <w:r>
        <w:rPr>
          <w:b/>
        </w:rPr>
        <w:t>How to edit Owner/Care Taker?</w:t>
      </w:r>
    </w:p>
    <w:p w:rsidR="00EB3725" w:rsidRDefault="00EB3725" w:rsidP="00EB3725">
      <w:pPr>
        <w:pStyle w:val="ListParagraph"/>
        <w:numPr>
          <w:ilvl w:val="0"/>
          <w:numId w:val="31"/>
        </w:numPr>
      </w:pPr>
      <w:r>
        <w:t>Click on edit button located at the right top corner of the owner/care taker section.</w:t>
      </w:r>
    </w:p>
    <w:p w:rsidR="00EB3725" w:rsidRDefault="00EB3725" w:rsidP="00EB3725">
      <w:pPr>
        <w:ind w:left="360"/>
      </w:pPr>
    </w:p>
    <w:p w:rsidR="00EB3725" w:rsidRDefault="00EB3725" w:rsidP="00EB3725">
      <w:pPr>
        <w:ind w:left="360"/>
      </w:pPr>
      <w:r>
        <w:rPr>
          <w:noProof/>
        </w:rPr>
        <w:drawing>
          <wp:inline distT="0" distB="0" distL="0" distR="0" wp14:anchorId="09FACF8A" wp14:editId="7C1A3900">
            <wp:extent cx="3362325" cy="2409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325" cy="2409825"/>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1"/>
        </w:numPr>
      </w:pPr>
      <w:r>
        <w:t>Popup form will be shown on the screen with its value in the input fields.</w:t>
      </w:r>
    </w:p>
    <w:p w:rsidR="00EB3725" w:rsidRDefault="00EB3725" w:rsidP="00EB3725">
      <w:pPr>
        <w:ind w:left="360"/>
      </w:pPr>
    </w:p>
    <w:p w:rsidR="00EB3725" w:rsidRDefault="00EB3725" w:rsidP="00EB3725">
      <w:pPr>
        <w:ind w:left="360"/>
      </w:pPr>
      <w:r>
        <w:rPr>
          <w:noProof/>
        </w:rPr>
        <w:lastRenderedPageBreak/>
        <w:drawing>
          <wp:inline distT="0" distB="0" distL="0" distR="0" wp14:anchorId="1F8CD807" wp14:editId="5B26981C">
            <wp:extent cx="59436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95750"/>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1"/>
        </w:numPr>
      </w:pPr>
      <w:r>
        <w:t>Edit the field properly. Red label field is mandatory.</w:t>
      </w:r>
    </w:p>
    <w:p w:rsidR="00EB3725" w:rsidRDefault="00EB3725" w:rsidP="00EB3725">
      <w:pPr>
        <w:pStyle w:val="ListParagraph"/>
        <w:numPr>
          <w:ilvl w:val="0"/>
          <w:numId w:val="31"/>
        </w:numPr>
      </w:pPr>
      <w:r>
        <w:t>Click the Save Button.</w:t>
      </w:r>
    </w:p>
    <w:p w:rsidR="00EB3725" w:rsidRDefault="00EB3725" w:rsidP="00EB3725">
      <w:pPr>
        <w:ind w:left="360"/>
      </w:pPr>
    </w:p>
    <w:p w:rsidR="00EB3725" w:rsidRDefault="00EB3725" w:rsidP="00EB3725">
      <w:pPr>
        <w:ind w:left="360"/>
      </w:pPr>
      <w:r>
        <w:rPr>
          <w:noProof/>
        </w:rPr>
        <w:lastRenderedPageBreak/>
        <w:drawing>
          <wp:inline distT="0" distB="0" distL="0" distR="0" wp14:anchorId="401571B3" wp14:editId="38401300">
            <wp:extent cx="5943600" cy="411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15435"/>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1"/>
        </w:numPr>
      </w:pPr>
      <w:r>
        <w:t>The updated value will be shown in the owner/care taker section after that.</w:t>
      </w:r>
    </w:p>
    <w:p w:rsidR="00EB3725" w:rsidRDefault="00EB3725" w:rsidP="00EB3725">
      <w:pPr>
        <w:pStyle w:val="ListParagraph"/>
      </w:pPr>
    </w:p>
    <w:p w:rsidR="00EB3725" w:rsidRDefault="00EB3725" w:rsidP="00EB3725">
      <w:pPr>
        <w:pStyle w:val="Heading1"/>
        <w:rPr>
          <w:b/>
        </w:rPr>
      </w:pPr>
      <w:r>
        <w:rPr>
          <w:b/>
        </w:rPr>
        <w:t>How to edit eligibility?</w:t>
      </w:r>
    </w:p>
    <w:p w:rsidR="00EB3725" w:rsidRDefault="00EB3725" w:rsidP="00EB3725"/>
    <w:p w:rsidR="00EB3725" w:rsidRDefault="00EB3725" w:rsidP="00EB3725">
      <w:pPr>
        <w:pStyle w:val="ListParagraph"/>
        <w:numPr>
          <w:ilvl w:val="0"/>
          <w:numId w:val="32"/>
        </w:numPr>
      </w:pPr>
      <w:r>
        <w:t>Click on edit button located at right top corner of eligibility section.</w:t>
      </w:r>
    </w:p>
    <w:p w:rsidR="00EB3725" w:rsidRDefault="00EB3725" w:rsidP="00EB3725">
      <w:pPr>
        <w:ind w:left="360"/>
      </w:pPr>
    </w:p>
    <w:p w:rsidR="00EB3725" w:rsidRDefault="00EB3725" w:rsidP="00EB3725">
      <w:pPr>
        <w:ind w:left="360"/>
      </w:pPr>
      <w:r>
        <w:rPr>
          <w:noProof/>
        </w:rPr>
        <w:drawing>
          <wp:inline distT="0" distB="0" distL="0" distR="0" wp14:anchorId="594AABDC" wp14:editId="160CEFF7">
            <wp:extent cx="5943600" cy="10020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02030"/>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2"/>
        </w:numPr>
      </w:pPr>
      <w:r>
        <w:t>Popup form will be shown on the screen with its value in the input fields.</w:t>
      </w:r>
    </w:p>
    <w:p w:rsidR="00EB3725" w:rsidRDefault="00EB3725" w:rsidP="00EB3725">
      <w:pPr>
        <w:ind w:left="360"/>
      </w:pPr>
    </w:p>
    <w:p w:rsidR="00EB3725" w:rsidRDefault="00EB3725" w:rsidP="00EB3725">
      <w:pPr>
        <w:ind w:left="360"/>
      </w:pPr>
      <w:r>
        <w:rPr>
          <w:noProof/>
        </w:rPr>
        <w:lastRenderedPageBreak/>
        <w:drawing>
          <wp:inline distT="0" distB="0" distL="0" distR="0" wp14:anchorId="07C85836" wp14:editId="5C9EFC00">
            <wp:extent cx="5943600" cy="339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97250"/>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2"/>
        </w:numPr>
      </w:pPr>
      <w:r>
        <w:t>Fill the form properly.</w:t>
      </w:r>
    </w:p>
    <w:p w:rsidR="00EB3725" w:rsidRDefault="00EB3725" w:rsidP="00EB3725">
      <w:pPr>
        <w:pStyle w:val="ListParagraph"/>
        <w:numPr>
          <w:ilvl w:val="0"/>
          <w:numId w:val="32"/>
        </w:numPr>
      </w:pPr>
      <w:r>
        <w:t>Click the Save Button.</w:t>
      </w:r>
    </w:p>
    <w:p w:rsidR="00EB3725" w:rsidRDefault="00EB3725" w:rsidP="00EB3725">
      <w:pPr>
        <w:ind w:left="360"/>
      </w:pPr>
    </w:p>
    <w:p w:rsidR="00EB3725" w:rsidRDefault="00EB3725" w:rsidP="00EB3725">
      <w:pPr>
        <w:ind w:left="360"/>
      </w:pPr>
      <w:r>
        <w:rPr>
          <w:noProof/>
        </w:rPr>
        <w:drawing>
          <wp:inline distT="0" distB="0" distL="0" distR="0" wp14:anchorId="44043CB9" wp14:editId="7F456C57">
            <wp:extent cx="5943600" cy="33966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6615"/>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2"/>
        </w:numPr>
      </w:pPr>
      <w:r>
        <w:t>The updated value will be shown in the eligibility section.</w:t>
      </w:r>
    </w:p>
    <w:p w:rsidR="00EB3725" w:rsidRDefault="00EB3725" w:rsidP="00EB3725"/>
    <w:p w:rsidR="00EB3725" w:rsidRDefault="00EB3725" w:rsidP="00EB3725"/>
    <w:p w:rsidR="00EB3725" w:rsidRDefault="00EB3725" w:rsidP="00EB3725">
      <w:pPr>
        <w:pStyle w:val="Heading1"/>
        <w:rPr>
          <w:b/>
        </w:rPr>
      </w:pPr>
      <w:r>
        <w:rPr>
          <w:b/>
        </w:rPr>
        <w:lastRenderedPageBreak/>
        <w:t>How to Upload File?</w:t>
      </w:r>
    </w:p>
    <w:p w:rsidR="00EB3725" w:rsidRDefault="00EB3725" w:rsidP="00EB3725"/>
    <w:p w:rsidR="00EB3725" w:rsidRDefault="00EB3725" w:rsidP="00EB3725">
      <w:pPr>
        <w:pStyle w:val="ListParagraph"/>
        <w:numPr>
          <w:ilvl w:val="0"/>
          <w:numId w:val="33"/>
        </w:numPr>
      </w:pPr>
      <w:r>
        <w:t xml:space="preserve">Click on </w:t>
      </w:r>
      <w:r>
        <w:t>upload file</w:t>
      </w:r>
      <w:r>
        <w:t xml:space="preserve"> button located at right top corner of </w:t>
      </w:r>
      <w:r>
        <w:t>files</w:t>
      </w:r>
      <w:r>
        <w:t xml:space="preserve"> section.</w:t>
      </w:r>
    </w:p>
    <w:p w:rsidR="00EB3725" w:rsidRDefault="00EB3725" w:rsidP="00EB3725"/>
    <w:p w:rsidR="00EB3725" w:rsidRDefault="00EB3725" w:rsidP="00EB3725">
      <w:pPr>
        <w:ind w:left="360"/>
      </w:pPr>
      <w:r>
        <w:rPr>
          <w:noProof/>
        </w:rPr>
        <w:drawing>
          <wp:inline distT="0" distB="0" distL="0" distR="0" wp14:anchorId="615186E4" wp14:editId="06971542">
            <wp:extent cx="5943600" cy="591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1820"/>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3"/>
        </w:numPr>
      </w:pPr>
      <w:r w:rsidRPr="00EB3725">
        <w:t>Popup form will be shown on the</w:t>
      </w:r>
      <w:r>
        <w:t xml:space="preserve"> screen to upload file</w:t>
      </w:r>
      <w:r w:rsidRPr="00EB3725">
        <w:t>.</w:t>
      </w:r>
    </w:p>
    <w:p w:rsidR="00EB3725" w:rsidRDefault="00EB3725" w:rsidP="00EB3725"/>
    <w:p w:rsidR="00EB3725" w:rsidRDefault="00EB3725" w:rsidP="00EB3725">
      <w:pPr>
        <w:ind w:left="360"/>
      </w:pPr>
      <w:r>
        <w:rPr>
          <w:noProof/>
        </w:rPr>
        <w:drawing>
          <wp:inline distT="0" distB="0" distL="0" distR="0" wp14:anchorId="78F23E16" wp14:editId="7D6AE0C3">
            <wp:extent cx="4791075" cy="3895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075" cy="3895725"/>
                    </a:xfrm>
                    <a:prstGeom prst="rect">
                      <a:avLst/>
                    </a:prstGeom>
                  </pic:spPr>
                </pic:pic>
              </a:graphicData>
            </a:graphic>
          </wp:inline>
        </w:drawing>
      </w:r>
    </w:p>
    <w:p w:rsidR="00EB3725" w:rsidRDefault="00EB3725" w:rsidP="00EB3725">
      <w:pPr>
        <w:ind w:left="360"/>
      </w:pPr>
    </w:p>
    <w:p w:rsidR="00EB3725" w:rsidRDefault="00EB3725" w:rsidP="00EB3725">
      <w:pPr>
        <w:pStyle w:val="ListParagraph"/>
        <w:numPr>
          <w:ilvl w:val="0"/>
          <w:numId w:val="33"/>
        </w:numPr>
      </w:pPr>
      <w:r>
        <w:t>Drop a file inside the upload area and give its name.</w:t>
      </w:r>
    </w:p>
    <w:p w:rsidR="00431568" w:rsidRDefault="00431568" w:rsidP="00EB3725">
      <w:pPr>
        <w:pStyle w:val="ListParagraph"/>
        <w:numPr>
          <w:ilvl w:val="0"/>
          <w:numId w:val="33"/>
        </w:numPr>
      </w:pPr>
      <w:r>
        <w:t>Click the Save Button.</w:t>
      </w:r>
    </w:p>
    <w:p w:rsidR="00431568" w:rsidRDefault="00431568" w:rsidP="00431568">
      <w:pPr>
        <w:ind w:left="360"/>
      </w:pPr>
    </w:p>
    <w:p w:rsidR="00431568" w:rsidRDefault="00431568" w:rsidP="00431568">
      <w:pPr>
        <w:ind w:left="360"/>
      </w:pPr>
      <w:r>
        <w:rPr>
          <w:noProof/>
        </w:rPr>
        <w:lastRenderedPageBreak/>
        <w:drawing>
          <wp:inline distT="0" distB="0" distL="0" distR="0" wp14:anchorId="34066B1E" wp14:editId="76044593">
            <wp:extent cx="4810125" cy="3914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125" cy="3914775"/>
                    </a:xfrm>
                    <a:prstGeom prst="rect">
                      <a:avLst/>
                    </a:prstGeom>
                  </pic:spPr>
                </pic:pic>
              </a:graphicData>
            </a:graphic>
          </wp:inline>
        </w:drawing>
      </w:r>
    </w:p>
    <w:p w:rsidR="00431568" w:rsidRDefault="00431568" w:rsidP="00431568">
      <w:pPr>
        <w:ind w:left="360"/>
      </w:pPr>
    </w:p>
    <w:p w:rsidR="00431568" w:rsidRDefault="00431568" w:rsidP="00431568">
      <w:pPr>
        <w:pStyle w:val="ListParagraph"/>
        <w:numPr>
          <w:ilvl w:val="0"/>
          <w:numId w:val="33"/>
        </w:numPr>
      </w:pPr>
      <w:r>
        <w:t>Uploaded file show in the uploaded section.</w:t>
      </w:r>
    </w:p>
    <w:p w:rsidR="00431568" w:rsidRDefault="00431568" w:rsidP="00431568">
      <w:pPr>
        <w:ind w:left="360"/>
      </w:pPr>
    </w:p>
    <w:p w:rsidR="00431568" w:rsidRDefault="00431568" w:rsidP="00431568">
      <w:pPr>
        <w:ind w:left="360"/>
      </w:pPr>
      <w:r>
        <w:rPr>
          <w:noProof/>
        </w:rPr>
        <w:drawing>
          <wp:inline distT="0" distB="0" distL="0" distR="0" wp14:anchorId="26312B4F" wp14:editId="1A428E79">
            <wp:extent cx="5943600" cy="1113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13790"/>
                    </a:xfrm>
                    <a:prstGeom prst="rect">
                      <a:avLst/>
                    </a:prstGeom>
                  </pic:spPr>
                </pic:pic>
              </a:graphicData>
            </a:graphic>
          </wp:inline>
        </w:drawing>
      </w:r>
    </w:p>
    <w:p w:rsidR="00431568" w:rsidRDefault="00431568" w:rsidP="00431568">
      <w:pPr>
        <w:ind w:left="360"/>
      </w:pPr>
    </w:p>
    <w:p w:rsidR="00431568" w:rsidRDefault="00431568" w:rsidP="00431568">
      <w:pPr>
        <w:pStyle w:val="ListParagraph"/>
        <w:numPr>
          <w:ilvl w:val="0"/>
          <w:numId w:val="33"/>
        </w:numPr>
      </w:pPr>
      <w:r>
        <w:t>The generated file will be shown in the generated section.</w:t>
      </w:r>
    </w:p>
    <w:p w:rsidR="00431568" w:rsidRDefault="00431568" w:rsidP="00431568">
      <w:pPr>
        <w:pStyle w:val="ListParagraph"/>
        <w:numPr>
          <w:ilvl w:val="0"/>
          <w:numId w:val="33"/>
        </w:numPr>
      </w:pPr>
      <w:r>
        <w:t>Files can be view and download as well.</w:t>
      </w:r>
    </w:p>
    <w:p w:rsidR="00431568" w:rsidRDefault="00431568" w:rsidP="00431568">
      <w:pPr>
        <w:pStyle w:val="ListParagraph"/>
      </w:pPr>
    </w:p>
    <w:p w:rsidR="00431568" w:rsidRDefault="00431568" w:rsidP="00431568">
      <w:pPr>
        <w:pStyle w:val="ListParagraph"/>
      </w:pPr>
    </w:p>
    <w:p w:rsidR="00431568" w:rsidRDefault="00431568" w:rsidP="00431568">
      <w:pPr>
        <w:pStyle w:val="Heading1"/>
        <w:rPr>
          <w:b/>
        </w:rPr>
      </w:pPr>
      <w:r>
        <w:rPr>
          <w:b/>
        </w:rPr>
        <w:t>How to add Procedure to the pets?</w:t>
      </w:r>
    </w:p>
    <w:p w:rsidR="00431568" w:rsidRDefault="00431568" w:rsidP="00431568"/>
    <w:p w:rsidR="00431568" w:rsidRDefault="00431568" w:rsidP="00431568">
      <w:pPr>
        <w:pStyle w:val="ListParagraph"/>
        <w:numPr>
          <w:ilvl w:val="0"/>
          <w:numId w:val="34"/>
        </w:numPr>
      </w:pPr>
      <w:r>
        <w:t>Click the medical sign button located at the right side of the pets table between edit and download button.</w:t>
      </w:r>
    </w:p>
    <w:p w:rsidR="00431568" w:rsidRDefault="00431568" w:rsidP="00431568">
      <w:pPr>
        <w:ind w:left="360"/>
      </w:pPr>
      <w:r>
        <w:rPr>
          <w:noProof/>
        </w:rPr>
        <w:drawing>
          <wp:inline distT="0" distB="0" distL="0" distR="0" wp14:anchorId="694D61A0" wp14:editId="3CE46A8C">
            <wp:extent cx="5943600" cy="766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66445"/>
                    </a:xfrm>
                    <a:prstGeom prst="rect">
                      <a:avLst/>
                    </a:prstGeom>
                  </pic:spPr>
                </pic:pic>
              </a:graphicData>
            </a:graphic>
          </wp:inline>
        </w:drawing>
      </w:r>
    </w:p>
    <w:p w:rsidR="00431568" w:rsidRDefault="00431568" w:rsidP="00431568">
      <w:pPr>
        <w:pStyle w:val="ListParagraph"/>
        <w:numPr>
          <w:ilvl w:val="0"/>
          <w:numId w:val="34"/>
        </w:numPr>
      </w:pPr>
      <w:r>
        <w:lastRenderedPageBreak/>
        <w:t>Popup form will appear on the screen with its application id and pets information.</w:t>
      </w:r>
    </w:p>
    <w:p w:rsidR="00431568" w:rsidRDefault="00431568" w:rsidP="00431568">
      <w:pPr>
        <w:ind w:left="360"/>
      </w:pPr>
    </w:p>
    <w:p w:rsidR="00431568" w:rsidRDefault="00431568" w:rsidP="00431568">
      <w:pPr>
        <w:ind w:left="360"/>
      </w:pPr>
      <w:r>
        <w:rPr>
          <w:noProof/>
        </w:rPr>
        <w:drawing>
          <wp:inline distT="0" distB="0" distL="0" distR="0" wp14:anchorId="11C5F877" wp14:editId="7CB81681">
            <wp:extent cx="5943600" cy="2777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77490"/>
                    </a:xfrm>
                    <a:prstGeom prst="rect">
                      <a:avLst/>
                    </a:prstGeom>
                  </pic:spPr>
                </pic:pic>
              </a:graphicData>
            </a:graphic>
          </wp:inline>
        </w:drawing>
      </w:r>
    </w:p>
    <w:p w:rsidR="00431568" w:rsidRDefault="00431568" w:rsidP="00431568">
      <w:pPr>
        <w:ind w:left="360"/>
      </w:pPr>
    </w:p>
    <w:p w:rsidR="00431568" w:rsidRDefault="00431568" w:rsidP="00431568">
      <w:pPr>
        <w:pStyle w:val="ListParagraph"/>
        <w:numPr>
          <w:ilvl w:val="0"/>
          <w:numId w:val="34"/>
        </w:numPr>
      </w:pPr>
      <w:r>
        <w:t>Click the add service provider to add provider and veterinarian for the pet.</w:t>
      </w:r>
    </w:p>
    <w:p w:rsidR="00431568" w:rsidRDefault="00431568" w:rsidP="00431568">
      <w:pPr>
        <w:ind w:left="360"/>
      </w:pPr>
    </w:p>
    <w:p w:rsidR="00431568" w:rsidRDefault="00431568" w:rsidP="00431568">
      <w:pPr>
        <w:ind w:left="360"/>
      </w:pPr>
      <w:r>
        <w:rPr>
          <w:noProof/>
        </w:rPr>
        <w:drawing>
          <wp:inline distT="0" distB="0" distL="0" distR="0" wp14:anchorId="7AB8E5F4" wp14:editId="7AEC025F">
            <wp:extent cx="5943600" cy="2782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82570"/>
                    </a:xfrm>
                    <a:prstGeom prst="rect">
                      <a:avLst/>
                    </a:prstGeom>
                  </pic:spPr>
                </pic:pic>
              </a:graphicData>
            </a:graphic>
          </wp:inline>
        </w:drawing>
      </w:r>
    </w:p>
    <w:p w:rsidR="00431568" w:rsidRDefault="00431568" w:rsidP="00431568">
      <w:pPr>
        <w:ind w:left="360"/>
      </w:pPr>
    </w:p>
    <w:p w:rsidR="00431568" w:rsidRDefault="00431568" w:rsidP="00431568">
      <w:pPr>
        <w:pStyle w:val="ListParagraph"/>
        <w:numPr>
          <w:ilvl w:val="0"/>
          <w:numId w:val="34"/>
        </w:numPr>
      </w:pPr>
      <w:r>
        <w:t>Another popup will be shown with available providers and its veterinarian.</w:t>
      </w:r>
    </w:p>
    <w:p w:rsidR="00431568" w:rsidRDefault="00431568" w:rsidP="00431568">
      <w:pPr>
        <w:ind w:left="360"/>
      </w:pPr>
    </w:p>
    <w:p w:rsidR="00431568" w:rsidRDefault="00431568" w:rsidP="00431568">
      <w:pPr>
        <w:ind w:left="360"/>
      </w:pPr>
      <w:r>
        <w:rPr>
          <w:noProof/>
        </w:rPr>
        <w:lastRenderedPageBreak/>
        <w:drawing>
          <wp:inline distT="0" distB="0" distL="0" distR="0" wp14:anchorId="68A46DCA" wp14:editId="055D9987">
            <wp:extent cx="5943600" cy="45091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09135"/>
                    </a:xfrm>
                    <a:prstGeom prst="rect">
                      <a:avLst/>
                    </a:prstGeom>
                  </pic:spPr>
                </pic:pic>
              </a:graphicData>
            </a:graphic>
          </wp:inline>
        </w:drawing>
      </w:r>
    </w:p>
    <w:p w:rsidR="00431568" w:rsidRDefault="00431568" w:rsidP="00431568">
      <w:pPr>
        <w:ind w:left="360"/>
      </w:pPr>
    </w:p>
    <w:p w:rsidR="00431568" w:rsidRDefault="00F665B3" w:rsidP="00431568">
      <w:pPr>
        <w:pStyle w:val="ListParagraph"/>
        <w:numPr>
          <w:ilvl w:val="0"/>
          <w:numId w:val="34"/>
        </w:numPr>
      </w:pPr>
      <w:r>
        <w:t>There is search bar at the top of the providers section which will search required providers.</w:t>
      </w:r>
    </w:p>
    <w:p w:rsidR="00F665B3" w:rsidRDefault="00F665B3" w:rsidP="00431568">
      <w:pPr>
        <w:pStyle w:val="ListParagraph"/>
        <w:numPr>
          <w:ilvl w:val="0"/>
          <w:numId w:val="34"/>
        </w:numPr>
      </w:pPr>
      <w:r>
        <w:t>The red text color indicates that it doesn’t contain any of their veterinarian. So, select which is not red color.</w:t>
      </w:r>
    </w:p>
    <w:p w:rsidR="00F665B3" w:rsidRDefault="00F665B3" w:rsidP="00431568">
      <w:pPr>
        <w:pStyle w:val="ListParagraph"/>
        <w:numPr>
          <w:ilvl w:val="0"/>
          <w:numId w:val="34"/>
        </w:numPr>
      </w:pPr>
      <w:r>
        <w:t>After selecting the providers, its veterinarian will be shown in the right side. Select the appropriate veterinarian.</w:t>
      </w:r>
    </w:p>
    <w:p w:rsidR="00F665B3" w:rsidRDefault="00F665B3" w:rsidP="00F665B3">
      <w:pPr>
        <w:ind w:left="360"/>
      </w:pPr>
    </w:p>
    <w:p w:rsidR="00F665B3" w:rsidRDefault="00F665B3" w:rsidP="00F665B3">
      <w:pPr>
        <w:ind w:left="360"/>
      </w:pPr>
      <w:r>
        <w:rPr>
          <w:noProof/>
        </w:rPr>
        <w:lastRenderedPageBreak/>
        <w:drawing>
          <wp:inline distT="0" distB="0" distL="0" distR="0" wp14:anchorId="428DE029" wp14:editId="7BF4672D">
            <wp:extent cx="5943600" cy="44684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68495"/>
                    </a:xfrm>
                    <a:prstGeom prst="rect">
                      <a:avLst/>
                    </a:prstGeom>
                  </pic:spPr>
                </pic:pic>
              </a:graphicData>
            </a:graphic>
          </wp:inline>
        </w:drawing>
      </w:r>
    </w:p>
    <w:p w:rsidR="00F665B3" w:rsidRDefault="00F665B3" w:rsidP="00F665B3">
      <w:pPr>
        <w:ind w:left="360"/>
      </w:pPr>
    </w:p>
    <w:p w:rsidR="00F665B3" w:rsidRDefault="00F665B3" w:rsidP="00F665B3">
      <w:pPr>
        <w:pStyle w:val="ListParagraph"/>
        <w:numPr>
          <w:ilvl w:val="0"/>
          <w:numId w:val="34"/>
        </w:numPr>
      </w:pPr>
      <w:r>
        <w:t>After selecting service provider and veterinarian, click on the Save Button.</w:t>
      </w:r>
    </w:p>
    <w:p w:rsidR="00F665B3" w:rsidRDefault="00F665B3" w:rsidP="00F665B3">
      <w:pPr>
        <w:pStyle w:val="ListParagraph"/>
        <w:numPr>
          <w:ilvl w:val="0"/>
          <w:numId w:val="34"/>
        </w:numPr>
      </w:pPr>
      <w:r>
        <w:t>After saving, its information will appear on the procedure screen. We can change it as we wish.</w:t>
      </w:r>
    </w:p>
    <w:p w:rsidR="00F665B3" w:rsidRDefault="00F665B3" w:rsidP="00F665B3">
      <w:pPr>
        <w:ind w:left="360"/>
      </w:pPr>
    </w:p>
    <w:p w:rsidR="00F665B3" w:rsidRDefault="00F665B3" w:rsidP="00F665B3">
      <w:pPr>
        <w:ind w:left="360"/>
      </w:pPr>
      <w:r>
        <w:rPr>
          <w:noProof/>
        </w:rPr>
        <w:drawing>
          <wp:inline distT="0" distB="0" distL="0" distR="0" wp14:anchorId="453FA91E" wp14:editId="13B3371E">
            <wp:extent cx="5943600" cy="2780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0030"/>
                    </a:xfrm>
                    <a:prstGeom prst="rect">
                      <a:avLst/>
                    </a:prstGeom>
                  </pic:spPr>
                </pic:pic>
              </a:graphicData>
            </a:graphic>
          </wp:inline>
        </w:drawing>
      </w:r>
    </w:p>
    <w:p w:rsidR="00F665B3" w:rsidRDefault="00F665B3" w:rsidP="00F665B3">
      <w:pPr>
        <w:ind w:left="360"/>
      </w:pPr>
    </w:p>
    <w:p w:rsidR="00F665B3" w:rsidRDefault="00F665B3" w:rsidP="00F665B3">
      <w:pPr>
        <w:pStyle w:val="ListParagraph"/>
        <w:numPr>
          <w:ilvl w:val="0"/>
          <w:numId w:val="34"/>
        </w:numPr>
      </w:pPr>
      <w:r>
        <w:lastRenderedPageBreak/>
        <w:t>Repeat steps from 3 if it consist more than 1 pet.</w:t>
      </w:r>
    </w:p>
    <w:p w:rsidR="00F665B3" w:rsidRDefault="00F665B3" w:rsidP="00F665B3">
      <w:pPr>
        <w:pStyle w:val="ListParagraph"/>
        <w:numPr>
          <w:ilvl w:val="0"/>
          <w:numId w:val="34"/>
        </w:numPr>
      </w:pPr>
      <w:r>
        <w:t>After adding provider and veterinarian for all pets, it should look like this.</w:t>
      </w:r>
    </w:p>
    <w:p w:rsidR="00F665B3" w:rsidRDefault="00F665B3" w:rsidP="00F665B3">
      <w:pPr>
        <w:ind w:left="360"/>
      </w:pPr>
    </w:p>
    <w:p w:rsidR="00F665B3" w:rsidRDefault="00F665B3" w:rsidP="00F665B3">
      <w:pPr>
        <w:ind w:left="360"/>
      </w:pPr>
      <w:r>
        <w:rPr>
          <w:noProof/>
        </w:rPr>
        <w:drawing>
          <wp:inline distT="0" distB="0" distL="0" distR="0" wp14:anchorId="76F79B66" wp14:editId="2DBC8EFB">
            <wp:extent cx="5943600" cy="27857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5745"/>
                    </a:xfrm>
                    <a:prstGeom prst="rect">
                      <a:avLst/>
                    </a:prstGeom>
                  </pic:spPr>
                </pic:pic>
              </a:graphicData>
            </a:graphic>
          </wp:inline>
        </w:drawing>
      </w:r>
    </w:p>
    <w:p w:rsidR="00F665B3" w:rsidRDefault="00F665B3" w:rsidP="00F665B3">
      <w:pPr>
        <w:ind w:left="360"/>
      </w:pPr>
    </w:p>
    <w:p w:rsidR="00F665B3" w:rsidRDefault="00F665B3" w:rsidP="00F665B3">
      <w:pPr>
        <w:pStyle w:val="ListParagraph"/>
        <w:numPr>
          <w:ilvl w:val="0"/>
          <w:numId w:val="34"/>
        </w:numPr>
      </w:pPr>
      <w:r>
        <w:t>We can have different providers for each pet.</w:t>
      </w:r>
    </w:p>
    <w:p w:rsidR="002B50FB" w:rsidRDefault="002B50FB" w:rsidP="002B50FB">
      <w:pPr>
        <w:pStyle w:val="ListParagraph"/>
        <w:numPr>
          <w:ilvl w:val="0"/>
          <w:numId w:val="34"/>
        </w:numPr>
      </w:pPr>
      <w:r>
        <w:t xml:space="preserve">We can add more procedure </w:t>
      </w:r>
      <w:r>
        <w:t>by clicking add button and remove procedure by clicking the remove button.</w:t>
      </w:r>
    </w:p>
    <w:p w:rsidR="002B50FB" w:rsidRPr="00431568" w:rsidRDefault="002B50FB" w:rsidP="002B50FB">
      <w:pPr>
        <w:ind w:left="360"/>
      </w:pPr>
    </w:p>
    <w:p w:rsidR="00F665B3" w:rsidRDefault="002B50FB" w:rsidP="002B50FB">
      <w:pPr>
        <w:ind w:left="360"/>
      </w:pPr>
      <w:r>
        <w:rPr>
          <w:noProof/>
        </w:rPr>
        <w:drawing>
          <wp:inline distT="0" distB="0" distL="0" distR="0" wp14:anchorId="7B7A0BA1" wp14:editId="0085B28B">
            <wp:extent cx="5943600" cy="27539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53995"/>
                    </a:xfrm>
                    <a:prstGeom prst="rect">
                      <a:avLst/>
                    </a:prstGeom>
                  </pic:spPr>
                </pic:pic>
              </a:graphicData>
            </a:graphic>
          </wp:inline>
        </w:drawing>
      </w:r>
    </w:p>
    <w:p w:rsidR="002B50FB" w:rsidRDefault="002B50FB" w:rsidP="002B50FB">
      <w:pPr>
        <w:ind w:left="360"/>
      </w:pPr>
    </w:p>
    <w:p w:rsidR="002B50FB" w:rsidRDefault="002B50FB" w:rsidP="002B50FB">
      <w:pPr>
        <w:pStyle w:val="ListParagraph"/>
        <w:numPr>
          <w:ilvl w:val="0"/>
          <w:numId w:val="34"/>
        </w:numPr>
      </w:pPr>
      <w:r>
        <w:t>Fill the form properly.</w:t>
      </w:r>
    </w:p>
    <w:p w:rsidR="002B50FB" w:rsidRDefault="002B50FB" w:rsidP="002B50FB">
      <w:pPr>
        <w:pStyle w:val="ListParagraph"/>
        <w:numPr>
          <w:ilvl w:val="0"/>
          <w:numId w:val="34"/>
        </w:numPr>
      </w:pPr>
      <w:r>
        <w:t>Click the Save Button.</w:t>
      </w:r>
    </w:p>
    <w:p w:rsidR="002B50FB" w:rsidRDefault="002B50FB" w:rsidP="002B50FB">
      <w:pPr>
        <w:ind w:left="360"/>
      </w:pPr>
    </w:p>
    <w:p w:rsidR="002B50FB" w:rsidRDefault="002B50FB" w:rsidP="002B50FB">
      <w:pPr>
        <w:ind w:left="360"/>
      </w:pPr>
      <w:r>
        <w:rPr>
          <w:noProof/>
        </w:rPr>
        <w:lastRenderedPageBreak/>
        <w:drawing>
          <wp:inline distT="0" distB="0" distL="0" distR="0" wp14:anchorId="17CB6A3A" wp14:editId="0A53E00D">
            <wp:extent cx="5943600" cy="2771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71140"/>
                    </a:xfrm>
                    <a:prstGeom prst="rect">
                      <a:avLst/>
                    </a:prstGeom>
                  </pic:spPr>
                </pic:pic>
              </a:graphicData>
            </a:graphic>
          </wp:inline>
        </w:drawing>
      </w:r>
    </w:p>
    <w:p w:rsidR="002B50FB" w:rsidRDefault="002B50FB" w:rsidP="002B50FB">
      <w:pPr>
        <w:ind w:left="360"/>
      </w:pPr>
    </w:p>
    <w:p w:rsidR="002B50FB" w:rsidRDefault="002B50FB" w:rsidP="002B50FB">
      <w:bookmarkStart w:id="0" w:name="_GoBack"/>
      <w:bookmarkEnd w:id="0"/>
    </w:p>
    <w:sectPr w:rsidR="002B50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026CEF"/>
    <w:multiLevelType w:val="hybridMultilevel"/>
    <w:tmpl w:val="169A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D00871"/>
    <w:multiLevelType w:val="hybridMultilevel"/>
    <w:tmpl w:val="BA7C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81C0DE8"/>
    <w:multiLevelType w:val="hybridMultilevel"/>
    <w:tmpl w:val="4F583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1274D6"/>
    <w:multiLevelType w:val="hybridMultilevel"/>
    <w:tmpl w:val="31142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3755FCB"/>
    <w:multiLevelType w:val="hybridMultilevel"/>
    <w:tmpl w:val="CFA8F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6A73CB"/>
    <w:multiLevelType w:val="hybridMultilevel"/>
    <w:tmpl w:val="2CD69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E382C39"/>
    <w:multiLevelType w:val="hybridMultilevel"/>
    <w:tmpl w:val="C6509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4D573E06"/>
    <w:multiLevelType w:val="hybridMultilevel"/>
    <w:tmpl w:val="62E8D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3422323"/>
    <w:multiLevelType w:val="hybridMultilevel"/>
    <w:tmpl w:val="77A21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51CBE"/>
    <w:multiLevelType w:val="hybridMultilevel"/>
    <w:tmpl w:val="9F061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C66737"/>
    <w:multiLevelType w:val="hybridMultilevel"/>
    <w:tmpl w:val="01EE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4"/>
  </w:num>
  <w:num w:numId="3">
    <w:abstractNumId w:val="10"/>
  </w:num>
  <w:num w:numId="4">
    <w:abstractNumId w:val="31"/>
  </w:num>
  <w:num w:numId="5">
    <w:abstractNumId w:val="15"/>
  </w:num>
  <w:num w:numId="6">
    <w:abstractNumId w:val="22"/>
  </w:num>
  <w:num w:numId="7">
    <w:abstractNumId w:val="25"/>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8"/>
  </w:num>
  <w:num w:numId="21">
    <w:abstractNumId w:val="24"/>
  </w:num>
  <w:num w:numId="22">
    <w:abstractNumId w:val="13"/>
  </w:num>
  <w:num w:numId="23">
    <w:abstractNumId w:val="33"/>
  </w:num>
  <w:num w:numId="24">
    <w:abstractNumId w:val="30"/>
  </w:num>
  <w:num w:numId="25">
    <w:abstractNumId w:val="16"/>
  </w:num>
  <w:num w:numId="26">
    <w:abstractNumId w:val="29"/>
  </w:num>
  <w:num w:numId="27">
    <w:abstractNumId w:val="26"/>
  </w:num>
  <w:num w:numId="28">
    <w:abstractNumId w:val="12"/>
  </w:num>
  <w:num w:numId="29">
    <w:abstractNumId w:val="11"/>
  </w:num>
  <w:num w:numId="30">
    <w:abstractNumId w:val="23"/>
  </w:num>
  <w:num w:numId="31">
    <w:abstractNumId w:val="20"/>
  </w:num>
  <w:num w:numId="32">
    <w:abstractNumId w:val="17"/>
  </w:num>
  <w:num w:numId="33">
    <w:abstractNumId w:val="3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305"/>
    <w:rsid w:val="002B50FB"/>
    <w:rsid w:val="00354A9D"/>
    <w:rsid w:val="003F4EE8"/>
    <w:rsid w:val="00431568"/>
    <w:rsid w:val="00540BD4"/>
    <w:rsid w:val="00645252"/>
    <w:rsid w:val="006D3D74"/>
    <w:rsid w:val="00732773"/>
    <w:rsid w:val="00831BE5"/>
    <w:rsid w:val="0083569A"/>
    <w:rsid w:val="008E1AB6"/>
    <w:rsid w:val="00A9204E"/>
    <w:rsid w:val="00AE1B26"/>
    <w:rsid w:val="00B37203"/>
    <w:rsid w:val="00DD33B3"/>
    <w:rsid w:val="00EB3725"/>
    <w:rsid w:val="00EC03FA"/>
    <w:rsid w:val="00F14305"/>
    <w:rsid w:val="00F66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5D7BBA-2B14-4071-A9E8-74B0D32DE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14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y%20Rabi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416</TotalTime>
  <Pages>1</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2018-07-25T08:08:00Z</dcterms:created>
  <dcterms:modified xsi:type="dcterms:W3CDTF">2018-07-25T15:04:00Z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